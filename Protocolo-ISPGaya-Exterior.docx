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2CD86" w14:textId="77777777" w:rsidR="00581A80" w:rsidRDefault="005C4D66">
      <w:pPr>
        <w:pStyle w:val="Ttulo"/>
        <w:spacing w:before="40"/>
        <w:ind w:left="0" w:right="40"/>
        <w:rPr>
          <w:sz w:val="28"/>
        </w:rPr>
      </w:pPr>
      <w:r>
        <w:rPr>
          <w:sz w:val="28"/>
        </w:rPr>
        <w:t>PROTOCOLO DE COLABORAÇÃO EXTERNA DE ALUNOS</w:t>
      </w:r>
    </w:p>
    <w:p w14:paraId="0020F77A" w14:textId="77777777" w:rsidR="00581A80" w:rsidRDefault="005C4D66">
      <w:pPr>
        <w:pStyle w:val="Ttulo"/>
        <w:spacing w:before="40"/>
        <w:ind w:left="0" w:right="40"/>
        <w:rPr>
          <w:sz w:val="28"/>
        </w:rPr>
      </w:pPr>
      <w:r>
        <w:rPr>
          <w:sz w:val="28"/>
        </w:rPr>
        <w:t xml:space="preserve">DE UNIDADES CURRICULARES DE CONTEXTO EMPRESARIAL </w:t>
      </w:r>
    </w:p>
    <w:p w14:paraId="672A6659" w14:textId="77777777" w:rsidR="00581A80" w:rsidRDefault="00581A80">
      <w:pPr>
        <w:pStyle w:val="Ttulo"/>
        <w:ind w:left="0"/>
        <w:rPr>
          <w:sz w:val="28"/>
        </w:rPr>
      </w:pPr>
    </w:p>
    <w:p w14:paraId="0A37501D" w14:textId="77777777" w:rsidR="00581A80" w:rsidRDefault="00581A80">
      <w:pPr>
        <w:pStyle w:val="Subttulo"/>
      </w:pPr>
    </w:p>
    <w:p w14:paraId="04C0B408" w14:textId="4DAD3AF0" w:rsidR="00581A80" w:rsidRPr="00581291" w:rsidRDefault="005C4D66" w:rsidP="00581291">
      <w:pPr>
        <w:widowControl w:val="0"/>
        <w:autoSpaceDE w:val="0"/>
        <w:autoSpaceDN w:val="0"/>
        <w:adjustRightInd w:val="0"/>
        <w:rPr>
          <w:rFonts w:ascii="Arial" w:hAnsi="Arial" w:cs="Arial"/>
          <w:sz w:val="22"/>
          <w:lang w:eastAsia="pt-PT"/>
        </w:rPr>
      </w:pPr>
      <w:proofErr w:type="spellStart"/>
      <w:r>
        <w:rPr>
          <w:rFonts w:ascii="Arial Narrow" w:hAnsi="Arial Narrow"/>
        </w:rPr>
        <w:t>Projecto</w:t>
      </w:r>
      <w:proofErr w:type="spellEnd"/>
      <w:r>
        <w:rPr>
          <w:rFonts w:ascii="Arial Narrow" w:hAnsi="Arial Narrow"/>
        </w:rPr>
        <w:t xml:space="preserve">: </w:t>
      </w:r>
      <w:r w:rsidR="00581291" w:rsidRPr="00581291">
        <w:rPr>
          <w:rFonts w:ascii="Arial Narrow" w:hAnsi="Arial Narrow" w:cs="Arial"/>
        </w:rPr>
        <w:t xml:space="preserve">Desenvolvimento de um </w:t>
      </w:r>
      <w:proofErr w:type="spellStart"/>
      <w:r w:rsidR="00581291" w:rsidRPr="00581291">
        <w:rPr>
          <w:rFonts w:ascii="Arial Narrow" w:hAnsi="Arial Narrow" w:cs="Arial"/>
        </w:rPr>
        <w:t>Chatbot</w:t>
      </w:r>
      <w:proofErr w:type="spellEnd"/>
      <w:r w:rsidR="00581291" w:rsidRPr="00581291">
        <w:rPr>
          <w:rFonts w:ascii="Arial Narrow" w:hAnsi="Arial Narrow" w:cs="Arial"/>
        </w:rPr>
        <w:t xml:space="preserve"> Inteligente</w:t>
      </w:r>
    </w:p>
    <w:p w14:paraId="5DAB6C7B" w14:textId="77777777" w:rsidR="00741A1D" w:rsidRDefault="00741A1D">
      <w:pPr>
        <w:spacing w:line="360" w:lineRule="auto"/>
        <w:jc w:val="both"/>
        <w:rPr>
          <w:rFonts w:ascii="Arial Narrow" w:hAnsi="Arial Narrow"/>
        </w:rPr>
      </w:pPr>
    </w:p>
    <w:p w14:paraId="13617083" w14:textId="52CD815C" w:rsidR="00581A80" w:rsidRDefault="005C4D66" w:rsidP="60A9E174">
      <w:pPr>
        <w:spacing w:line="360" w:lineRule="auto"/>
        <w:jc w:val="both"/>
        <w:rPr>
          <w:rFonts w:ascii="Arial Narrow" w:hAnsi="Arial Narrow"/>
        </w:rPr>
      </w:pPr>
      <w:r w:rsidRPr="60A9E174">
        <w:rPr>
          <w:rFonts w:ascii="Arial Narrow" w:hAnsi="Arial Narrow"/>
        </w:rPr>
        <w:t>Entre o Instituto Superior Politécnico Gaya, adiante designado por ISPGaya, sito n</w:t>
      </w:r>
      <w:r w:rsidR="00741A1D" w:rsidRPr="60A9E174">
        <w:rPr>
          <w:rFonts w:ascii="Arial Narrow" w:hAnsi="Arial Narrow"/>
        </w:rPr>
        <w:t>a Av. dos Descobrimentos, número 333</w:t>
      </w:r>
      <w:r w:rsidRPr="60A9E174">
        <w:rPr>
          <w:rFonts w:ascii="Arial Narrow" w:hAnsi="Arial Narrow"/>
        </w:rPr>
        <w:t xml:space="preserve"> </w:t>
      </w:r>
      <w:r w:rsidR="00741A1D" w:rsidRPr="60A9E174">
        <w:rPr>
          <w:rFonts w:ascii="Arial Narrow" w:hAnsi="Arial Narrow"/>
        </w:rPr>
        <w:t>–</w:t>
      </w:r>
      <w:r w:rsidRPr="60A9E174">
        <w:rPr>
          <w:rFonts w:ascii="Arial Narrow" w:hAnsi="Arial Narrow"/>
        </w:rPr>
        <w:t xml:space="preserve"> 4400</w:t>
      </w:r>
      <w:r w:rsidR="00741A1D" w:rsidRPr="60A9E174">
        <w:rPr>
          <w:rFonts w:ascii="Arial Narrow" w:hAnsi="Arial Narrow"/>
        </w:rPr>
        <w:t>-103</w:t>
      </w:r>
      <w:r w:rsidRPr="60A9E174">
        <w:rPr>
          <w:rFonts w:ascii="Arial Narrow" w:hAnsi="Arial Narrow"/>
        </w:rPr>
        <w:t xml:space="preserve"> </w:t>
      </w:r>
      <w:r w:rsidR="00741A1D" w:rsidRPr="60A9E174">
        <w:rPr>
          <w:rFonts w:ascii="Arial Narrow" w:hAnsi="Arial Narrow"/>
        </w:rPr>
        <w:t xml:space="preserve">Santa Marinha, </w:t>
      </w:r>
      <w:r w:rsidRPr="60A9E174">
        <w:rPr>
          <w:rFonts w:ascii="Arial Narrow" w:hAnsi="Arial Narrow"/>
        </w:rPr>
        <w:t>Vila Nova de Gaia, como primeiro outorgante e a entidade externa (empresa ou organização)</w:t>
      </w:r>
      <w:r w:rsidR="6D865FB6" w:rsidRPr="60A9E174">
        <w:rPr>
          <w:rFonts w:ascii="Arial Narrow" w:hAnsi="Arial Narrow"/>
        </w:rPr>
        <w:t xml:space="preserve"> WideSkills </w:t>
      </w:r>
      <w:r w:rsidRPr="60A9E174">
        <w:rPr>
          <w:rFonts w:ascii="Arial Narrow" w:hAnsi="Arial Narrow"/>
        </w:rPr>
        <w:t>como segundo outorgante, elabora-se o presente protocolo, referente ao</w:t>
      </w:r>
      <w:r w:rsidR="2EAF32F4" w:rsidRPr="60A9E174">
        <w:rPr>
          <w:rFonts w:ascii="Arial Narrow" w:hAnsi="Arial Narrow"/>
        </w:rPr>
        <w:t xml:space="preserve"> </w:t>
      </w:r>
      <w:r w:rsidRPr="60A9E174">
        <w:rPr>
          <w:rFonts w:ascii="Arial Narrow" w:hAnsi="Arial Narrow"/>
        </w:rPr>
        <w:t>projecto</w:t>
      </w:r>
      <w:r w:rsidR="4E086878" w:rsidRPr="60A9E174">
        <w:rPr>
          <w:rFonts w:ascii="Arial Narrow" w:hAnsi="Arial Narrow"/>
        </w:rPr>
        <w:t xml:space="preserve"> </w:t>
      </w:r>
      <w:r w:rsidRPr="60A9E174">
        <w:rPr>
          <w:rFonts w:ascii="Arial Narrow" w:hAnsi="Arial Narrow"/>
        </w:rPr>
        <w:t xml:space="preserve">da disciplina </w:t>
      </w:r>
      <w:r w:rsidR="35844D38" w:rsidRPr="60A9E174">
        <w:rPr>
          <w:rFonts w:ascii="Arial Narrow" w:hAnsi="Arial Narrow"/>
        </w:rPr>
        <w:t>Projeto de Engenharia Informática em Contexto Empresarial</w:t>
      </w:r>
      <w:r w:rsidRPr="60A9E174">
        <w:rPr>
          <w:rFonts w:ascii="Arial Narrow" w:hAnsi="Arial Narrow"/>
        </w:rPr>
        <w:t xml:space="preserve"> da Licenciatura em</w:t>
      </w:r>
      <w:r w:rsidR="1B55CFE1" w:rsidRPr="60A9E174">
        <w:rPr>
          <w:rFonts w:ascii="Arial Narrow" w:hAnsi="Arial Narrow"/>
        </w:rPr>
        <w:t xml:space="preserve"> Engenharia Informática</w:t>
      </w:r>
      <w:r w:rsidRPr="60A9E174">
        <w:rPr>
          <w:rFonts w:ascii="Arial Narrow" w:hAnsi="Arial Narrow"/>
        </w:rPr>
        <w:t xml:space="preserve"> a decorrer </w:t>
      </w:r>
      <w:r w:rsidR="000025CD" w:rsidRPr="60A9E174">
        <w:rPr>
          <w:rFonts w:ascii="Arial Narrow" w:hAnsi="Arial Narrow"/>
        </w:rPr>
        <w:t xml:space="preserve">a tempo parcial </w:t>
      </w:r>
      <w:r w:rsidRPr="60A9E174">
        <w:rPr>
          <w:rFonts w:ascii="Arial Narrow" w:hAnsi="Arial Narrow"/>
        </w:rPr>
        <w:t>nas instalações do segundo outorgante, o qual se rege pelas cláusulas seguintes:</w:t>
      </w:r>
    </w:p>
    <w:p w14:paraId="02EB378F" w14:textId="77777777" w:rsidR="00581A80" w:rsidRDefault="00581A80">
      <w:pPr>
        <w:jc w:val="center"/>
        <w:rPr>
          <w:rFonts w:ascii="Arial Narrow" w:hAnsi="Arial Narrow"/>
          <w:b/>
          <w:smallCaps/>
        </w:rPr>
      </w:pPr>
    </w:p>
    <w:p w14:paraId="01DA6ABF" w14:textId="77777777" w:rsidR="00581A80" w:rsidRDefault="005C4D66">
      <w:pPr>
        <w:jc w:val="center"/>
        <w:rPr>
          <w:rFonts w:ascii="Arial Narrow" w:hAnsi="Arial Narrow"/>
          <w:b/>
          <w:smallCaps/>
        </w:rPr>
      </w:pPr>
      <w:r>
        <w:rPr>
          <w:rFonts w:ascii="Arial Narrow" w:hAnsi="Arial Narrow"/>
          <w:b/>
          <w:smallCaps/>
        </w:rPr>
        <w:t>Artigo 1º</w:t>
      </w:r>
    </w:p>
    <w:p w14:paraId="144A9E4A" w14:textId="77777777" w:rsidR="00581A80" w:rsidRDefault="005C4D66">
      <w:pPr>
        <w:jc w:val="center"/>
        <w:rPr>
          <w:rFonts w:ascii="Arial Narrow" w:hAnsi="Arial Narrow"/>
          <w:b/>
          <w:smallCaps/>
        </w:rPr>
      </w:pPr>
      <w:r>
        <w:rPr>
          <w:rFonts w:ascii="Arial Narrow" w:hAnsi="Arial Narrow"/>
          <w:b/>
          <w:smallCaps/>
        </w:rPr>
        <w:t>(Natureza da Colaboração Externa)</w:t>
      </w:r>
    </w:p>
    <w:p w14:paraId="61010894" w14:textId="37FB0E56" w:rsidR="00581A80" w:rsidRDefault="005C4D66">
      <w:pPr>
        <w:numPr>
          <w:ilvl w:val="0"/>
          <w:numId w:val="1"/>
        </w:numPr>
        <w:tabs>
          <w:tab w:val="left" w:pos="284"/>
          <w:tab w:val="left" w:pos="5800"/>
        </w:tabs>
        <w:spacing w:before="120" w:line="360" w:lineRule="auto"/>
        <w:ind w:left="284" w:right="6" w:hanging="284"/>
        <w:jc w:val="both"/>
        <w:rPr>
          <w:rFonts w:ascii="Arial Narrow" w:hAnsi="Arial Narrow"/>
        </w:rPr>
      </w:pPr>
      <w:r w:rsidRPr="60A9E174">
        <w:rPr>
          <w:rFonts w:ascii="Arial Narrow" w:hAnsi="Arial Narrow"/>
        </w:rPr>
        <w:t>O</w:t>
      </w:r>
      <w:r w:rsidR="6AAB3499" w:rsidRPr="60A9E174">
        <w:rPr>
          <w:rFonts w:ascii="Arial Narrow" w:hAnsi="Arial Narrow"/>
        </w:rPr>
        <w:t xml:space="preserve"> </w:t>
      </w:r>
      <w:r w:rsidRPr="60A9E174">
        <w:rPr>
          <w:rFonts w:ascii="Arial Narrow" w:hAnsi="Arial Narrow"/>
        </w:rPr>
        <w:t>projeto</w:t>
      </w:r>
      <w:r w:rsidR="76FE690E" w:rsidRPr="60A9E174">
        <w:rPr>
          <w:rFonts w:ascii="Arial Narrow" w:hAnsi="Arial Narrow"/>
        </w:rPr>
        <w:t xml:space="preserve"> </w:t>
      </w:r>
      <w:r w:rsidRPr="60A9E174">
        <w:rPr>
          <w:rFonts w:ascii="Arial Narrow" w:hAnsi="Arial Narrow"/>
        </w:rPr>
        <w:t xml:space="preserve">faz parte dos requisitos a cumprir para a obtenção do grau de licenciatura em </w:t>
      </w:r>
      <w:r w:rsidR="277FD9A0" w:rsidRPr="60A9E174">
        <w:rPr>
          <w:rFonts w:ascii="Arial Narrow" w:hAnsi="Arial Narrow"/>
        </w:rPr>
        <w:t>Engenharia Informática</w:t>
      </w:r>
      <w:r w:rsidRPr="60A9E174">
        <w:rPr>
          <w:rFonts w:ascii="Arial Narrow" w:hAnsi="Arial Narrow"/>
        </w:rPr>
        <w:t xml:space="preserve"> do ISPGaya.</w:t>
      </w:r>
    </w:p>
    <w:p w14:paraId="207C99B3" w14:textId="77777777" w:rsidR="00581A80" w:rsidRDefault="005C4D66">
      <w:pPr>
        <w:numPr>
          <w:ilvl w:val="0"/>
          <w:numId w:val="1"/>
        </w:numPr>
        <w:tabs>
          <w:tab w:val="left" w:pos="284"/>
          <w:tab w:val="left" w:pos="5800"/>
        </w:tabs>
        <w:spacing w:before="120" w:line="360" w:lineRule="auto"/>
        <w:ind w:left="284" w:right="6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Deverá incidir sobre o perfil, competências técnicas e qualificações profissionais definidas p</w:t>
      </w:r>
      <w:r w:rsidR="00051115">
        <w:rPr>
          <w:rFonts w:ascii="Arial Narrow" w:hAnsi="Arial Narrow"/>
        </w:rPr>
        <w:t xml:space="preserve">ara um licenciado em </w:t>
      </w:r>
      <w:r w:rsidR="00791F93">
        <w:rPr>
          <w:rFonts w:ascii="Arial Narrow" w:hAnsi="Arial Narrow"/>
        </w:rPr>
        <w:t xml:space="preserve">Engenharia Informática / </w:t>
      </w:r>
      <w:r w:rsidR="00051115">
        <w:rPr>
          <w:rFonts w:ascii="Arial Narrow" w:hAnsi="Arial Narrow"/>
        </w:rPr>
        <w:t>Informática de Gestão</w:t>
      </w:r>
      <w:r>
        <w:rPr>
          <w:rFonts w:ascii="Arial Narrow" w:hAnsi="Arial Narrow"/>
        </w:rPr>
        <w:t>.</w:t>
      </w:r>
    </w:p>
    <w:p w14:paraId="6A05A809" w14:textId="77777777" w:rsidR="00581A80" w:rsidRDefault="00581A80">
      <w:pPr>
        <w:jc w:val="center"/>
        <w:rPr>
          <w:rFonts w:ascii="Arial Narrow" w:hAnsi="Arial Narrow"/>
          <w:b/>
          <w:smallCaps/>
        </w:rPr>
      </w:pPr>
    </w:p>
    <w:p w14:paraId="03D873B7" w14:textId="77777777" w:rsidR="00581A80" w:rsidRDefault="005C4D66">
      <w:pPr>
        <w:jc w:val="center"/>
        <w:rPr>
          <w:rFonts w:ascii="Arial Narrow" w:hAnsi="Arial Narrow"/>
          <w:b/>
          <w:smallCaps/>
        </w:rPr>
      </w:pPr>
      <w:r>
        <w:rPr>
          <w:rFonts w:ascii="Arial Narrow" w:hAnsi="Arial Narrow"/>
          <w:b/>
          <w:smallCaps/>
        </w:rPr>
        <w:t>Artigo 2º</w:t>
      </w:r>
    </w:p>
    <w:p w14:paraId="3B03CF4D" w14:textId="77777777" w:rsidR="00581A80" w:rsidRDefault="005C4D66">
      <w:pPr>
        <w:jc w:val="center"/>
        <w:rPr>
          <w:rFonts w:ascii="Arial Narrow" w:hAnsi="Arial Narrow"/>
          <w:b/>
          <w:smallCaps/>
        </w:rPr>
      </w:pPr>
      <w:r>
        <w:rPr>
          <w:rFonts w:ascii="Arial Narrow" w:hAnsi="Arial Narrow"/>
          <w:b/>
          <w:smallCaps/>
        </w:rPr>
        <w:t>(Regulamento da Colaboração Externa)</w:t>
      </w:r>
    </w:p>
    <w:p w14:paraId="202147DE" w14:textId="77777777" w:rsidR="00581A80" w:rsidRDefault="005C4D66">
      <w:pPr>
        <w:tabs>
          <w:tab w:val="left" w:pos="5800"/>
        </w:tabs>
        <w:spacing w:before="120" w:line="360" w:lineRule="auto"/>
        <w:ind w:right="6"/>
        <w:jc w:val="both"/>
        <w:rPr>
          <w:rFonts w:ascii="Arial Narrow" w:hAnsi="Arial Narrow"/>
        </w:rPr>
      </w:pPr>
      <w:r>
        <w:rPr>
          <w:rFonts w:ascii="Arial Narrow" w:hAnsi="Arial Narrow"/>
        </w:rPr>
        <w:t>As normas e procedimentos constantes do “Regulamento de Seminário/Projecto/Estágio” e a adoptar no que se refere a:</w:t>
      </w:r>
    </w:p>
    <w:p w14:paraId="6E9B6CAC" w14:textId="77777777" w:rsidR="00581A80" w:rsidRDefault="005C4D66">
      <w:pPr>
        <w:numPr>
          <w:ilvl w:val="0"/>
          <w:numId w:val="2"/>
        </w:numPr>
        <w:tabs>
          <w:tab w:val="left" w:pos="284"/>
          <w:tab w:val="left" w:pos="5800"/>
        </w:tabs>
        <w:spacing w:before="120" w:line="360" w:lineRule="auto"/>
        <w:ind w:left="284" w:right="6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Objectivos de seminário/projecto/estágio;</w:t>
      </w:r>
    </w:p>
    <w:p w14:paraId="4A1C15DF" w14:textId="77777777" w:rsidR="00581A80" w:rsidRDefault="005C4D66">
      <w:pPr>
        <w:numPr>
          <w:ilvl w:val="0"/>
          <w:numId w:val="2"/>
        </w:numPr>
        <w:tabs>
          <w:tab w:val="left" w:pos="284"/>
          <w:tab w:val="left" w:pos="5800"/>
        </w:tabs>
        <w:spacing w:before="120" w:line="360" w:lineRule="auto"/>
        <w:ind w:left="284" w:right="6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Coordenação e acompanhamento;</w:t>
      </w:r>
    </w:p>
    <w:p w14:paraId="291A840C" w14:textId="77777777" w:rsidR="00581A80" w:rsidRDefault="005C4D66">
      <w:pPr>
        <w:numPr>
          <w:ilvl w:val="0"/>
          <w:numId w:val="2"/>
        </w:numPr>
        <w:tabs>
          <w:tab w:val="left" w:pos="284"/>
          <w:tab w:val="left" w:pos="5800"/>
        </w:tabs>
        <w:spacing w:before="120" w:line="360" w:lineRule="auto"/>
        <w:ind w:left="284" w:right="6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Competências e responsabilidades do orientador do </w:t>
      </w:r>
      <w:proofErr w:type="spellStart"/>
      <w:r>
        <w:rPr>
          <w:rFonts w:ascii="Arial Narrow" w:hAnsi="Arial Narrow"/>
        </w:rPr>
        <w:t>ISPGaya</w:t>
      </w:r>
      <w:proofErr w:type="spellEnd"/>
      <w:r>
        <w:rPr>
          <w:rFonts w:ascii="Arial Narrow" w:hAnsi="Arial Narrow"/>
        </w:rPr>
        <w:t>;</w:t>
      </w:r>
    </w:p>
    <w:p w14:paraId="26A66AC1" w14:textId="77777777" w:rsidR="00581A80" w:rsidRDefault="005C4D66">
      <w:pPr>
        <w:numPr>
          <w:ilvl w:val="0"/>
          <w:numId w:val="2"/>
        </w:numPr>
        <w:tabs>
          <w:tab w:val="left" w:pos="284"/>
          <w:tab w:val="left" w:pos="5800"/>
        </w:tabs>
        <w:spacing w:before="120" w:line="360" w:lineRule="auto"/>
        <w:ind w:left="284" w:right="6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Competências e responsabilidades do supervisor na entidade externa (empresa ou organização);</w:t>
      </w:r>
    </w:p>
    <w:p w14:paraId="341863C2" w14:textId="77777777" w:rsidR="00581A80" w:rsidRDefault="005C4D66">
      <w:pPr>
        <w:numPr>
          <w:ilvl w:val="0"/>
          <w:numId w:val="2"/>
        </w:numPr>
        <w:tabs>
          <w:tab w:val="left" w:pos="284"/>
          <w:tab w:val="left" w:pos="5800"/>
        </w:tabs>
        <w:spacing w:before="120" w:line="360" w:lineRule="auto"/>
        <w:ind w:left="284" w:right="6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Termo do seminário/projecto/estágio, cancelamento e desistência;</w:t>
      </w:r>
    </w:p>
    <w:p w14:paraId="4E8EDB57" w14:textId="77777777" w:rsidR="00581A80" w:rsidRDefault="005C4D66">
      <w:pPr>
        <w:numPr>
          <w:ilvl w:val="0"/>
          <w:numId w:val="2"/>
        </w:numPr>
        <w:tabs>
          <w:tab w:val="left" w:pos="284"/>
          <w:tab w:val="left" w:pos="5800"/>
        </w:tabs>
        <w:spacing w:before="120" w:line="360" w:lineRule="auto"/>
        <w:ind w:left="284" w:right="6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Direitos e deveres do aluno;</w:t>
      </w:r>
    </w:p>
    <w:p w14:paraId="776AF72C" w14:textId="77777777" w:rsidR="00581A80" w:rsidRDefault="005C4D66">
      <w:pPr>
        <w:numPr>
          <w:ilvl w:val="0"/>
          <w:numId w:val="2"/>
        </w:numPr>
        <w:tabs>
          <w:tab w:val="left" w:pos="284"/>
          <w:tab w:val="left" w:pos="5800"/>
        </w:tabs>
        <w:spacing w:before="120" w:line="360" w:lineRule="auto"/>
        <w:ind w:left="284" w:right="6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Avaliação do aluno;</w:t>
      </w:r>
    </w:p>
    <w:p w14:paraId="575128FA" w14:textId="77777777" w:rsidR="00581A80" w:rsidRDefault="005C4D66">
      <w:pPr>
        <w:tabs>
          <w:tab w:val="left" w:pos="5800"/>
        </w:tabs>
        <w:spacing w:before="120" w:line="360" w:lineRule="auto"/>
        <w:ind w:right="6"/>
        <w:jc w:val="both"/>
        <w:rPr>
          <w:rFonts w:ascii="Arial Narrow" w:hAnsi="Arial Narrow"/>
        </w:rPr>
      </w:pPr>
      <w:r>
        <w:rPr>
          <w:rFonts w:ascii="Arial Narrow" w:hAnsi="Arial Narrow"/>
        </w:rPr>
        <w:t>estão em anexo ao presente protocolo e que dele faz parte integrante.</w:t>
      </w:r>
      <w:r>
        <w:br w:type="page"/>
      </w:r>
    </w:p>
    <w:p w14:paraId="235E6D82" w14:textId="77777777" w:rsidR="00581A80" w:rsidRDefault="005C4D66">
      <w:pPr>
        <w:jc w:val="center"/>
        <w:rPr>
          <w:rFonts w:ascii="Arial Narrow" w:hAnsi="Arial Narrow"/>
          <w:b/>
          <w:smallCaps/>
        </w:rPr>
      </w:pPr>
      <w:r>
        <w:rPr>
          <w:rFonts w:ascii="Arial Narrow" w:hAnsi="Arial Narrow"/>
          <w:b/>
          <w:smallCaps/>
        </w:rPr>
        <w:lastRenderedPageBreak/>
        <w:t>Artigo 3º</w:t>
      </w:r>
    </w:p>
    <w:p w14:paraId="62FB91D6" w14:textId="77777777" w:rsidR="00581A80" w:rsidRDefault="005C4D66">
      <w:pPr>
        <w:jc w:val="center"/>
        <w:rPr>
          <w:rFonts w:ascii="Arial Narrow" w:hAnsi="Arial Narrow"/>
          <w:b/>
          <w:smallCaps/>
        </w:rPr>
      </w:pPr>
      <w:r>
        <w:rPr>
          <w:rFonts w:ascii="Arial Narrow" w:hAnsi="Arial Narrow"/>
          <w:b/>
          <w:smallCaps/>
        </w:rPr>
        <w:t>(Custos Administrativos Associados À Colaboração Externa)</w:t>
      </w:r>
    </w:p>
    <w:p w14:paraId="16AE9794" w14:textId="77777777" w:rsidR="00581A80" w:rsidRDefault="005C4D66">
      <w:pPr>
        <w:tabs>
          <w:tab w:val="left" w:pos="5800"/>
        </w:tabs>
        <w:spacing w:before="120" w:line="360" w:lineRule="auto"/>
        <w:ind w:right="6"/>
        <w:jc w:val="both"/>
        <w:rPr>
          <w:rFonts w:ascii="Arial Narrow" w:hAnsi="Arial Narrow"/>
        </w:rPr>
      </w:pPr>
      <w:r>
        <w:rPr>
          <w:rFonts w:ascii="Arial Narrow" w:hAnsi="Arial Narrow"/>
        </w:rPr>
        <w:t>O segundo outorgante compromete-se a suportar os seus custos administrativos e de acompanhamento necessários ao normal funcionamento da sua colaboração.</w:t>
      </w:r>
    </w:p>
    <w:p w14:paraId="5A39BBE3" w14:textId="77777777" w:rsidR="00581A80" w:rsidRDefault="00581A80">
      <w:pPr>
        <w:jc w:val="center"/>
        <w:rPr>
          <w:rFonts w:ascii="Arial Narrow" w:hAnsi="Arial Narrow"/>
          <w:b/>
          <w:smallCaps/>
        </w:rPr>
      </w:pPr>
    </w:p>
    <w:p w14:paraId="0EA11B0B" w14:textId="77777777" w:rsidR="00581A80" w:rsidRDefault="005C4D66">
      <w:pPr>
        <w:jc w:val="center"/>
        <w:rPr>
          <w:rFonts w:ascii="Arial Narrow" w:hAnsi="Arial Narrow"/>
          <w:b/>
          <w:smallCaps/>
        </w:rPr>
      </w:pPr>
      <w:r>
        <w:rPr>
          <w:rFonts w:ascii="Arial Narrow" w:hAnsi="Arial Narrow"/>
          <w:b/>
          <w:smallCaps/>
        </w:rPr>
        <w:t>Artigo 4º</w:t>
      </w:r>
    </w:p>
    <w:p w14:paraId="072A2E25" w14:textId="77777777" w:rsidR="00581A80" w:rsidRDefault="005C4D66">
      <w:pPr>
        <w:jc w:val="center"/>
        <w:rPr>
          <w:rFonts w:ascii="Arial Narrow" w:hAnsi="Arial Narrow"/>
          <w:b/>
          <w:smallCaps/>
        </w:rPr>
      </w:pPr>
      <w:r>
        <w:rPr>
          <w:rFonts w:ascii="Arial Narrow" w:hAnsi="Arial Narrow"/>
          <w:b/>
          <w:smallCaps/>
        </w:rPr>
        <w:t>(Intervenientes)</w:t>
      </w:r>
    </w:p>
    <w:p w14:paraId="4398BB1C" w14:textId="77777777" w:rsidR="00581A80" w:rsidRDefault="005C4D66">
      <w:pPr>
        <w:numPr>
          <w:ilvl w:val="0"/>
          <w:numId w:val="3"/>
        </w:numPr>
        <w:tabs>
          <w:tab w:val="left" w:pos="284"/>
          <w:tab w:val="left" w:pos="5800"/>
        </w:tabs>
        <w:spacing w:before="120" w:line="360" w:lineRule="auto"/>
        <w:ind w:left="284" w:right="6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Aluno:</w:t>
      </w:r>
    </w:p>
    <w:p w14:paraId="759F2876" w14:textId="505F5F5E" w:rsidR="00581A80" w:rsidRDefault="005C4D66">
      <w:pPr>
        <w:tabs>
          <w:tab w:val="left" w:pos="5800"/>
        </w:tabs>
        <w:ind w:left="284" w:right="6"/>
        <w:jc w:val="both"/>
        <w:rPr>
          <w:rFonts w:ascii="Arial Narrow" w:hAnsi="Arial Narrow"/>
        </w:rPr>
      </w:pPr>
      <w:r w:rsidRPr="60A9E174">
        <w:rPr>
          <w:rFonts w:ascii="Arial Narrow" w:hAnsi="Arial Narrow"/>
        </w:rPr>
        <w:t>Nome</w:t>
      </w:r>
      <w:r w:rsidR="48F1667B" w:rsidRPr="60A9E174">
        <w:rPr>
          <w:rFonts w:ascii="Arial Narrow" w:hAnsi="Arial Narrow"/>
        </w:rPr>
        <w:t>: Fábio Miguel Domingues Monteiro</w:t>
      </w:r>
    </w:p>
    <w:p w14:paraId="4E345F0F" w14:textId="50B98F2F" w:rsidR="00581A80" w:rsidRDefault="005C4D66">
      <w:pPr>
        <w:tabs>
          <w:tab w:val="left" w:pos="5800"/>
        </w:tabs>
        <w:ind w:left="284" w:right="6"/>
        <w:jc w:val="both"/>
        <w:rPr>
          <w:rFonts w:ascii="Arial Narrow" w:hAnsi="Arial Narrow"/>
        </w:rPr>
      </w:pPr>
      <w:r w:rsidRPr="60A9E174">
        <w:rPr>
          <w:rFonts w:ascii="Arial Narrow" w:hAnsi="Arial Narrow"/>
        </w:rPr>
        <w:t xml:space="preserve">N.º </w:t>
      </w:r>
      <w:r w:rsidR="7356C6F0" w:rsidRPr="60A9E174">
        <w:rPr>
          <w:rFonts w:ascii="Arial Narrow" w:hAnsi="Arial Narrow"/>
        </w:rPr>
        <w:t>2021102973</w:t>
      </w:r>
    </w:p>
    <w:p w14:paraId="38A45CF2" w14:textId="64CA7A31" w:rsidR="00581A80" w:rsidRDefault="005C4D66">
      <w:pPr>
        <w:tabs>
          <w:tab w:val="left" w:pos="5800"/>
        </w:tabs>
        <w:ind w:left="284" w:right="6"/>
        <w:jc w:val="both"/>
        <w:rPr>
          <w:rFonts w:ascii="Arial Narrow" w:hAnsi="Arial Narrow"/>
        </w:rPr>
      </w:pPr>
      <w:r w:rsidRPr="60A9E174">
        <w:rPr>
          <w:rFonts w:ascii="Arial Narrow" w:hAnsi="Arial Narrow"/>
        </w:rPr>
        <w:t xml:space="preserve">Telefone: </w:t>
      </w:r>
      <w:r w:rsidR="279EAC5D" w:rsidRPr="60A9E174">
        <w:rPr>
          <w:rFonts w:ascii="Arial Narrow" w:hAnsi="Arial Narrow"/>
        </w:rPr>
        <w:t>910320973</w:t>
      </w:r>
    </w:p>
    <w:p w14:paraId="028911F9" w14:textId="558889BF" w:rsidR="00581A80" w:rsidRDefault="005C4D66">
      <w:pPr>
        <w:tabs>
          <w:tab w:val="left" w:pos="5800"/>
        </w:tabs>
        <w:ind w:left="284" w:right="6"/>
        <w:jc w:val="both"/>
        <w:rPr>
          <w:rFonts w:ascii="Arial Narrow" w:hAnsi="Arial Narrow"/>
        </w:rPr>
      </w:pPr>
      <w:r w:rsidRPr="60A9E174">
        <w:rPr>
          <w:rFonts w:ascii="Arial Narrow" w:hAnsi="Arial Narrow"/>
        </w:rPr>
        <w:t xml:space="preserve">Correio electrónico: </w:t>
      </w:r>
      <w:hyperlink r:id="rId7" w:history="1">
        <w:r w:rsidR="00232CC8" w:rsidRPr="004716A5">
          <w:rPr>
            <w:rStyle w:val="Hiperligao"/>
            <w:rFonts w:ascii="Arial Narrow" w:hAnsi="Arial Narrow"/>
          </w:rPr>
          <w:t>ispg2021102973@ispgaya.pt</w:t>
        </w:r>
      </w:hyperlink>
      <w:r w:rsidR="00232CC8">
        <w:rPr>
          <w:rFonts w:ascii="Arial Narrow" w:hAnsi="Arial Narrow"/>
        </w:rPr>
        <w:t xml:space="preserve"> </w:t>
      </w:r>
    </w:p>
    <w:p w14:paraId="1DDF4524" w14:textId="77777777" w:rsidR="00581A80" w:rsidRDefault="005C4D66">
      <w:pPr>
        <w:numPr>
          <w:ilvl w:val="0"/>
          <w:numId w:val="3"/>
        </w:numPr>
        <w:tabs>
          <w:tab w:val="left" w:pos="284"/>
          <w:tab w:val="left" w:pos="5800"/>
        </w:tabs>
        <w:spacing w:before="120" w:line="360" w:lineRule="auto"/>
        <w:ind w:left="284" w:right="6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O orientador no </w:t>
      </w:r>
      <w:proofErr w:type="spellStart"/>
      <w:r>
        <w:rPr>
          <w:rFonts w:ascii="Arial Narrow" w:hAnsi="Arial Narrow"/>
        </w:rPr>
        <w:t>ISPGaya</w:t>
      </w:r>
      <w:proofErr w:type="spellEnd"/>
    </w:p>
    <w:p w14:paraId="3CDF484D" w14:textId="2740C2E9" w:rsidR="00581A80" w:rsidRDefault="005C4D66">
      <w:pPr>
        <w:tabs>
          <w:tab w:val="left" w:pos="5800"/>
        </w:tabs>
        <w:ind w:left="284" w:right="6"/>
        <w:jc w:val="both"/>
        <w:rPr>
          <w:rFonts w:ascii="Arial Narrow" w:hAnsi="Arial Narrow"/>
        </w:rPr>
      </w:pPr>
      <w:proofErr w:type="gramStart"/>
      <w:r>
        <w:rPr>
          <w:rFonts w:ascii="Arial Narrow" w:hAnsi="Arial Narrow"/>
        </w:rPr>
        <w:t>Nome :</w:t>
      </w:r>
      <w:proofErr w:type="gramEnd"/>
      <w:r>
        <w:rPr>
          <w:rFonts w:ascii="Arial Narrow" w:hAnsi="Arial Narrow"/>
        </w:rPr>
        <w:t xml:space="preserve"> </w:t>
      </w:r>
      <w:r w:rsidR="00232CC8">
        <w:rPr>
          <w:rFonts w:ascii="Arial Narrow" w:hAnsi="Arial Narrow"/>
        </w:rPr>
        <w:t>Justino Lourenço</w:t>
      </w:r>
    </w:p>
    <w:p w14:paraId="50EF91EF" w14:textId="77777777" w:rsidR="00581A80" w:rsidRDefault="005C4D66">
      <w:pPr>
        <w:tabs>
          <w:tab w:val="left" w:pos="5800"/>
        </w:tabs>
        <w:ind w:left="284" w:right="6"/>
        <w:jc w:val="both"/>
        <w:rPr>
          <w:rFonts w:ascii="Arial Narrow" w:hAnsi="Arial Narrow"/>
        </w:rPr>
      </w:pPr>
      <w:r>
        <w:rPr>
          <w:rFonts w:ascii="Arial Narrow" w:hAnsi="Arial Narrow"/>
        </w:rPr>
        <w:t>Telefone:  __________________________</w:t>
      </w:r>
    </w:p>
    <w:p w14:paraId="775AAE8A" w14:textId="5EB0720E" w:rsidR="00581A80" w:rsidRDefault="005C4D66">
      <w:pPr>
        <w:tabs>
          <w:tab w:val="left" w:pos="5800"/>
        </w:tabs>
        <w:ind w:left="284" w:right="6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e-mail:  </w:t>
      </w:r>
      <w:hyperlink r:id="rId8" w:history="1">
        <w:r w:rsidR="00232CC8" w:rsidRPr="004716A5">
          <w:rPr>
            <w:rStyle w:val="Hiperligao"/>
            <w:rFonts w:ascii="Arial Narrow" w:hAnsi="Arial Narrow"/>
          </w:rPr>
          <w:t>jml@ispgaya.pt</w:t>
        </w:r>
      </w:hyperlink>
      <w:r w:rsidR="00232CC8">
        <w:rPr>
          <w:rFonts w:ascii="Arial Narrow" w:hAnsi="Arial Narrow"/>
        </w:rPr>
        <w:t xml:space="preserve"> </w:t>
      </w:r>
    </w:p>
    <w:p w14:paraId="5ADFB91F" w14:textId="77777777" w:rsidR="00581A80" w:rsidRDefault="005C4D66">
      <w:pPr>
        <w:numPr>
          <w:ilvl w:val="0"/>
          <w:numId w:val="3"/>
        </w:numPr>
        <w:tabs>
          <w:tab w:val="left" w:pos="284"/>
          <w:tab w:val="left" w:pos="5800"/>
        </w:tabs>
        <w:spacing w:before="120" w:line="360" w:lineRule="auto"/>
        <w:ind w:left="284" w:right="6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O supervisor na entidade externa (empresa ou organização)</w:t>
      </w:r>
    </w:p>
    <w:p w14:paraId="308BDBE6" w14:textId="77777777" w:rsidR="00581A80" w:rsidRDefault="005C4D66">
      <w:pPr>
        <w:tabs>
          <w:tab w:val="left" w:pos="5800"/>
        </w:tabs>
        <w:ind w:left="284" w:right="6"/>
        <w:jc w:val="both"/>
        <w:rPr>
          <w:rFonts w:ascii="Arial Narrow" w:hAnsi="Arial Narrow"/>
        </w:rPr>
      </w:pPr>
      <w:proofErr w:type="gramStart"/>
      <w:r>
        <w:rPr>
          <w:rFonts w:ascii="Arial Narrow" w:hAnsi="Arial Narrow"/>
        </w:rPr>
        <w:t>Nome :</w:t>
      </w:r>
      <w:proofErr w:type="gramEnd"/>
      <w:r>
        <w:rPr>
          <w:rFonts w:ascii="Arial Narrow" w:hAnsi="Arial Narrow"/>
        </w:rPr>
        <w:t xml:space="preserve"> ____________________________</w:t>
      </w:r>
    </w:p>
    <w:p w14:paraId="56257FC2" w14:textId="77777777" w:rsidR="00581A80" w:rsidRDefault="005C4D66">
      <w:pPr>
        <w:tabs>
          <w:tab w:val="left" w:pos="5800"/>
        </w:tabs>
        <w:ind w:left="284" w:right="6"/>
        <w:jc w:val="both"/>
        <w:rPr>
          <w:rFonts w:ascii="Arial Narrow" w:hAnsi="Arial Narrow"/>
        </w:rPr>
      </w:pPr>
      <w:r>
        <w:rPr>
          <w:rFonts w:ascii="Arial Narrow" w:hAnsi="Arial Narrow"/>
        </w:rPr>
        <w:t>Cargo:  ____________________________</w:t>
      </w:r>
    </w:p>
    <w:p w14:paraId="3FDA3FC9" w14:textId="77777777" w:rsidR="00581A80" w:rsidRDefault="005C4D66">
      <w:pPr>
        <w:tabs>
          <w:tab w:val="left" w:pos="5800"/>
        </w:tabs>
        <w:ind w:left="284" w:right="6"/>
        <w:jc w:val="both"/>
        <w:rPr>
          <w:rFonts w:ascii="Arial Narrow" w:hAnsi="Arial Narrow"/>
        </w:rPr>
      </w:pPr>
      <w:r>
        <w:rPr>
          <w:rFonts w:ascii="Arial Narrow" w:hAnsi="Arial Narrow"/>
        </w:rPr>
        <w:t>Telefone:  __________________________</w:t>
      </w:r>
    </w:p>
    <w:p w14:paraId="6E4A3ECC" w14:textId="0278D763" w:rsidR="00581A80" w:rsidRDefault="005C4D66">
      <w:pPr>
        <w:tabs>
          <w:tab w:val="left" w:pos="5800"/>
        </w:tabs>
        <w:ind w:left="284" w:right="6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e-mail:  </w:t>
      </w:r>
      <w:hyperlink r:id="rId9" w:history="1">
        <w:r w:rsidR="00232CC8" w:rsidRPr="004716A5">
          <w:rPr>
            <w:rStyle w:val="Hiperligao"/>
            <w:rFonts w:ascii="Arial Narrow" w:hAnsi="Arial Narrow"/>
          </w:rPr>
          <w:t>nneves@ispgaya.pt</w:t>
        </w:r>
      </w:hyperlink>
      <w:r w:rsidR="00232CC8">
        <w:rPr>
          <w:rFonts w:ascii="Arial Narrow" w:hAnsi="Arial Narrow"/>
        </w:rPr>
        <w:t xml:space="preserve"> </w:t>
      </w:r>
    </w:p>
    <w:p w14:paraId="41C8F396" w14:textId="77777777" w:rsidR="00581A80" w:rsidRDefault="00581A80">
      <w:pPr>
        <w:jc w:val="center"/>
        <w:rPr>
          <w:rFonts w:ascii="Arial Narrow" w:hAnsi="Arial Narrow"/>
          <w:b/>
          <w:smallCaps/>
        </w:rPr>
      </w:pPr>
    </w:p>
    <w:p w14:paraId="6AC0FF98" w14:textId="77777777" w:rsidR="00581A80" w:rsidRDefault="005C4D66">
      <w:pPr>
        <w:jc w:val="center"/>
        <w:rPr>
          <w:rFonts w:ascii="Arial Narrow" w:hAnsi="Arial Narrow"/>
          <w:b/>
          <w:smallCaps/>
        </w:rPr>
      </w:pPr>
      <w:r>
        <w:rPr>
          <w:rFonts w:ascii="Arial Narrow" w:hAnsi="Arial Narrow"/>
          <w:b/>
          <w:smallCaps/>
        </w:rPr>
        <w:t>Artigo 5º</w:t>
      </w:r>
    </w:p>
    <w:p w14:paraId="01038AA2" w14:textId="77777777" w:rsidR="00581A80" w:rsidRDefault="005C4D66">
      <w:pPr>
        <w:jc w:val="center"/>
        <w:rPr>
          <w:rFonts w:ascii="Arial Narrow" w:hAnsi="Arial Narrow"/>
          <w:b/>
          <w:smallCaps/>
        </w:rPr>
      </w:pPr>
      <w:r>
        <w:rPr>
          <w:rFonts w:ascii="Arial Narrow" w:hAnsi="Arial Narrow"/>
          <w:b/>
          <w:smallCaps/>
        </w:rPr>
        <w:t>(Duração e Tema da Colaboração Externa)</w:t>
      </w:r>
    </w:p>
    <w:p w14:paraId="61069AB1" w14:textId="68F25CF6" w:rsidR="00581A80" w:rsidRDefault="005C4D66">
      <w:pPr>
        <w:tabs>
          <w:tab w:val="left" w:pos="5800"/>
        </w:tabs>
        <w:spacing w:before="120" w:line="360" w:lineRule="auto"/>
        <w:ind w:right="6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O seminário/projecto/estágio curricular decorre de __________ a __________ e terá por tema </w:t>
      </w:r>
      <w:r w:rsidR="00232CC8" w:rsidRPr="00232CC8">
        <w:rPr>
          <w:rFonts w:ascii="Arial Narrow" w:hAnsi="Arial Narrow"/>
        </w:rPr>
        <w:t xml:space="preserve">Desenvolvimento de um </w:t>
      </w:r>
      <w:proofErr w:type="spellStart"/>
      <w:r w:rsidR="00232CC8" w:rsidRPr="00232CC8">
        <w:rPr>
          <w:rFonts w:ascii="Arial Narrow" w:hAnsi="Arial Narrow"/>
        </w:rPr>
        <w:t>Chatbot</w:t>
      </w:r>
      <w:proofErr w:type="spellEnd"/>
      <w:r w:rsidR="00232CC8" w:rsidRPr="00232CC8">
        <w:rPr>
          <w:rFonts w:ascii="Arial Narrow" w:hAnsi="Arial Narrow"/>
        </w:rPr>
        <w:t xml:space="preserve"> Inteligente</w:t>
      </w:r>
      <w:r>
        <w:rPr>
          <w:rFonts w:ascii="Arial Narrow" w:hAnsi="Arial Narrow"/>
        </w:rPr>
        <w:t>.</w:t>
      </w:r>
    </w:p>
    <w:p w14:paraId="72A3D3EC" w14:textId="77777777" w:rsidR="00581A80" w:rsidRDefault="00581A80">
      <w:pPr>
        <w:jc w:val="center"/>
        <w:rPr>
          <w:rFonts w:ascii="Arial Narrow" w:hAnsi="Arial Narrow"/>
          <w:b/>
          <w:smallCaps/>
        </w:rPr>
      </w:pPr>
    </w:p>
    <w:p w14:paraId="65ACE773" w14:textId="77777777" w:rsidR="00581A80" w:rsidRDefault="005C4D66">
      <w:pPr>
        <w:jc w:val="center"/>
        <w:rPr>
          <w:rFonts w:ascii="Arial Narrow" w:hAnsi="Arial Narrow"/>
          <w:b/>
          <w:smallCaps/>
        </w:rPr>
      </w:pPr>
      <w:r>
        <w:rPr>
          <w:rFonts w:ascii="Arial Narrow" w:hAnsi="Arial Narrow"/>
          <w:b/>
          <w:smallCaps/>
        </w:rPr>
        <w:t>Artigo 6º</w:t>
      </w:r>
    </w:p>
    <w:p w14:paraId="505D1378" w14:textId="77777777" w:rsidR="00581A80" w:rsidRDefault="005C4D66">
      <w:pPr>
        <w:jc w:val="center"/>
        <w:rPr>
          <w:rFonts w:ascii="Arial Narrow" w:hAnsi="Arial Narrow"/>
          <w:b/>
          <w:smallCaps/>
        </w:rPr>
      </w:pPr>
      <w:r>
        <w:rPr>
          <w:rFonts w:ascii="Arial Narrow" w:hAnsi="Arial Narrow"/>
          <w:b/>
          <w:smallCaps/>
        </w:rPr>
        <w:t>(Certificação)</w:t>
      </w:r>
    </w:p>
    <w:p w14:paraId="3D40A181" w14:textId="1D6DBADB" w:rsidR="00581A80" w:rsidRDefault="005C4D66">
      <w:pPr>
        <w:widowControl w:val="0"/>
        <w:autoSpaceDE w:val="0"/>
        <w:spacing w:before="120" w:line="360" w:lineRule="auto"/>
        <w:jc w:val="both"/>
        <w:rPr>
          <w:rFonts w:ascii="Arial Narrow" w:hAnsi="Arial Narrow"/>
        </w:rPr>
      </w:pPr>
      <w:r w:rsidRPr="60A9E174">
        <w:rPr>
          <w:rFonts w:ascii="Arial Narrow" w:hAnsi="Arial Narrow"/>
        </w:rPr>
        <w:t>No fim do projecto</w:t>
      </w:r>
      <w:r w:rsidR="28FE8714" w:rsidRPr="60A9E174">
        <w:rPr>
          <w:rFonts w:ascii="Arial Narrow" w:hAnsi="Arial Narrow"/>
        </w:rPr>
        <w:t xml:space="preserve"> </w:t>
      </w:r>
      <w:r w:rsidRPr="60A9E174">
        <w:rPr>
          <w:rFonts w:ascii="Arial Narrow" w:hAnsi="Arial Narrow"/>
        </w:rPr>
        <w:t>a entidade externa (empresa ou organização) deverá emitir um certificado, com valor legal, especificando a natureza e duração do trabalho efectuado pelo aluno.</w:t>
      </w:r>
    </w:p>
    <w:p w14:paraId="4EB7EAC4" w14:textId="77777777" w:rsidR="00581A80" w:rsidRDefault="005C4D66">
      <w:pPr>
        <w:widowControl w:val="0"/>
        <w:autoSpaceDE w:val="0"/>
        <w:spacing w:before="120"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Dois exemplares deste acordo (um por interveniente) deverão ser assinados pelos responsáveis envolvidos, depois de devidamente preenchidos.</w:t>
      </w:r>
    </w:p>
    <w:p w14:paraId="0D0B940D" w14:textId="77777777" w:rsidR="00581A80" w:rsidRDefault="00581A80">
      <w:pPr>
        <w:widowControl w:val="0"/>
        <w:autoSpaceDE w:val="0"/>
        <w:spacing w:before="120" w:line="360" w:lineRule="auto"/>
        <w:jc w:val="both"/>
        <w:rPr>
          <w:rFonts w:ascii="Arial Narrow" w:hAnsi="Arial Narrow"/>
          <w:sz w:val="4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2"/>
        <w:gridCol w:w="851"/>
        <w:gridCol w:w="3402"/>
      </w:tblGrid>
      <w:tr w:rsidR="00581A80" w14:paraId="70B31A7E" w14:textId="77777777">
        <w:trPr>
          <w:jc w:val="center"/>
        </w:trPr>
        <w:tc>
          <w:tcPr>
            <w:tcW w:w="3402" w:type="dxa"/>
          </w:tcPr>
          <w:p w14:paraId="70261B6C" w14:textId="77777777" w:rsidR="00581A80" w:rsidRDefault="005C4D66">
            <w:pPr>
              <w:snapToGrid w:val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Data:</w:t>
            </w:r>
          </w:p>
          <w:p w14:paraId="0E7508A4" w14:textId="77777777" w:rsidR="00581A80" w:rsidRDefault="005C4D66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Lido e aprovado,</w:t>
            </w:r>
          </w:p>
        </w:tc>
        <w:tc>
          <w:tcPr>
            <w:tcW w:w="851" w:type="dxa"/>
          </w:tcPr>
          <w:p w14:paraId="0E27B00A" w14:textId="77777777" w:rsidR="00581A80" w:rsidRDefault="00581A80">
            <w:pPr>
              <w:snapToGrid w:val="0"/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3402" w:type="dxa"/>
            <w:vAlign w:val="center"/>
          </w:tcPr>
          <w:p w14:paraId="3400BC14" w14:textId="77777777" w:rsidR="00581A80" w:rsidRDefault="005C4D66">
            <w:pPr>
              <w:snapToGrid w:val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Data:</w:t>
            </w:r>
          </w:p>
          <w:p w14:paraId="2DC22C0D" w14:textId="77777777" w:rsidR="00581A80" w:rsidRDefault="005C4D66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Lido e aprovado,</w:t>
            </w:r>
          </w:p>
        </w:tc>
      </w:tr>
      <w:tr w:rsidR="00581A80" w14:paraId="60061E4C" w14:textId="77777777">
        <w:trPr>
          <w:jc w:val="center"/>
        </w:trPr>
        <w:tc>
          <w:tcPr>
            <w:tcW w:w="3402" w:type="dxa"/>
            <w:tcBorders>
              <w:bottom w:val="single" w:sz="1" w:space="0" w:color="000000"/>
            </w:tcBorders>
          </w:tcPr>
          <w:p w14:paraId="44EAFD9C" w14:textId="77777777" w:rsidR="00581A80" w:rsidRDefault="00581A80">
            <w:pPr>
              <w:jc w:val="center"/>
              <w:rPr>
                <w:rFonts w:ascii="Arial Narrow" w:hAnsi="Arial Narrow"/>
                <w:sz w:val="20"/>
              </w:rPr>
            </w:pPr>
          </w:p>
          <w:p w14:paraId="4B94D5A5" w14:textId="77777777" w:rsidR="00581A80" w:rsidRDefault="00581A80">
            <w:pPr>
              <w:jc w:val="center"/>
              <w:rPr>
                <w:rFonts w:ascii="Arial Narrow" w:hAnsi="Arial Narrow"/>
                <w:sz w:val="20"/>
              </w:rPr>
            </w:pPr>
          </w:p>
          <w:p w14:paraId="3DEEC669" w14:textId="77777777" w:rsidR="00581A80" w:rsidRDefault="00581A80">
            <w:pPr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851" w:type="dxa"/>
          </w:tcPr>
          <w:p w14:paraId="3656B9AB" w14:textId="77777777" w:rsidR="00581A80" w:rsidRDefault="00581A80">
            <w:pPr>
              <w:snapToGrid w:val="0"/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3402" w:type="dxa"/>
            <w:tcBorders>
              <w:bottom w:val="single" w:sz="1" w:space="0" w:color="000000"/>
            </w:tcBorders>
            <w:vAlign w:val="center"/>
          </w:tcPr>
          <w:p w14:paraId="45FB0818" w14:textId="77777777" w:rsidR="00581A80" w:rsidRDefault="00581A80">
            <w:pPr>
              <w:snapToGrid w:val="0"/>
              <w:jc w:val="center"/>
              <w:rPr>
                <w:rFonts w:ascii="Arial Narrow" w:hAnsi="Arial Narrow"/>
                <w:sz w:val="20"/>
              </w:rPr>
            </w:pPr>
          </w:p>
        </w:tc>
      </w:tr>
      <w:tr w:rsidR="00581A80" w14:paraId="09E71018" w14:textId="77777777">
        <w:trPr>
          <w:jc w:val="center"/>
        </w:trPr>
        <w:tc>
          <w:tcPr>
            <w:tcW w:w="3402" w:type="dxa"/>
          </w:tcPr>
          <w:p w14:paraId="0AF11A24" w14:textId="77777777" w:rsidR="00581A80" w:rsidRDefault="005C4D66">
            <w:pPr>
              <w:snapToGrid w:val="0"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(Nome do responsável da</w:t>
            </w:r>
          </w:p>
          <w:p w14:paraId="4EB87540" w14:textId="77777777" w:rsidR="00581A80" w:rsidRDefault="005C4D66">
            <w:pPr>
              <w:snapToGrid w:val="0"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entidade externa - empresa ou organização)</w:t>
            </w:r>
          </w:p>
          <w:p w14:paraId="635AF04F" w14:textId="77777777" w:rsidR="00581A80" w:rsidRDefault="005C4D66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(Cargo)</w:t>
            </w:r>
          </w:p>
        </w:tc>
        <w:tc>
          <w:tcPr>
            <w:tcW w:w="851" w:type="dxa"/>
          </w:tcPr>
          <w:p w14:paraId="049F31CB" w14:textId="77777777" w:rsidR="00581A80" w:rsidRDefault="00581A80">
            <w:pPr>
              <w:snapToGrid w:val="0"/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3402" w:type="dxa"/>
            <w:vAlign w:val="center"/>
          </w:tcPr>
          <w:p w14:paraId="48334BAE" w14:textId="77777777" w:rsidR="00581A80" w:rsidRDefault="005C4D66">
            <w:pPr>
              <w:snapToGrid w:val="0"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Director da Escola</w:t>
            </w:r>
          </w:p>
          <w:p w14:paraId="55BCBFEC" w14:textId="77777777" w:rsidR="00581A80" w:rsidRDefault="005C4D66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(Por delegação do Presidente do Instituto)</w:t>
            </w:r>
          </w:p>
          <w:p w14:paraId="53128261" w14:textId="77777777" w:rsidR="00581A80" w:rsidRDefault="00581A80">
            <w:pPr>
              <w:jc w:val="center"/>
              <w:rPr>
                <w:rFonts w:ascii="Arial Narrow" w:hAnsi="Arial Narrow"/>
                <w:sz w:val="20"/>
              </w:rPr>
            </w:pPr>
          </w:p>
        </w:tc>
      </w:tr>
    </w:tbl>
    <w:p w14:paraId="62486C05" w14:textId="77777777" w:rsidR="005C4D66" w:rsidRDefault="005C4D66">
      <w:pPr>
        <w:spacing w:before="120" w:line="360" w:lineRule="auto"/>
        <w:jc w:val="both"/>
      </w:pPr>
    </w:p>
    <w:sectPr w:rsidR="005C4D66" w:rsidSect="00581A80">
      <w:footerReference w:type="default" r:id="rId10"/>
      <w:footnotePr>
        <w:pos w:val="beneathText"/>
      </w:footnotePr>
      <w:pgSz w:w="11880" w:h="16820"/>
      <w:pgMar w:top="1134" w:right="851" w:bottom="851" w:left="1418" w:header="113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B0573" w14:textId="77777777" w:rsidR="008053AF" w:rsidRDefault="008053AF">
      <w:r>
        <w:separator/>
      </w:r>
    </w:p>
  </w:endnote>
  <w:endnote w:type="continuationSeparator" w:id="0">
    <w:p w14:paraId="7E603673" w14:textId="77777777" w:rsidR="008053AF" w:rsidRDefault="00805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N Helvetica Narrow">
    <w:altName w:val="Times New Roman"/>
    <w:panose1 w:val="00000000000000000000"/>
    <w:charset w:val="4D"/>
    <w:family w:val="auto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A4E17" w14:textId="77777777" w:rsidR="00581A80" w:rsidRDefault="005C4D66">
    <w:pPr>
      <w:pStyle w:val="Rodap"/>
      <w:tabs>
        <w:tab w:val="clear" w:pos="4252"/>
        <w:tab w:val="clear" w:pos="8504"/>
        <w:tab w:val="right" w:pos="9639"/>
      </w:tabs>
      <w:jc w:val="both"/>
    </w:pPr>
    <w:r>
      <w:rPr>
        <w:rFonts w:ascii="Arial Narrow" w:hAnsi="Arial Narrow"/>
        <w:sz w:val="18"/>
        <w:lang w:val="en-GB"/>
      </w:rPr>
      <w:tab/>
    </w:r>
    <w:r w:rsidR="003B0307">
      <w:rPr>
        <w:sz w:val="18"/>
        <w:lang w:val="en-GB"/>
      </w:rPr>
      <w:fldChar w:fldCharType="begin"/>
    </w:r>
    <w:r>
      <w:rPr>
        <w:sz w:val="18"/>
        <w:lang w:val="en-GB"/>
      </w:rPr>
      <w:instrText xml:space="preserve"> PAGE </w:instrText>
    </w:r>
    <w:r w:rsidR="003B0307">
      <w:rPr>
        <w:sz w:val="18"/>
        <w:lang w:val="en-GB"/>
      </w:rPr>
      <w:fldChar w:fldCharType="separate"/>
    </w:r>
    <w:r w:rsidR="00791F93">
      <w:rPr>
        <w:noProof/>
        <w:sz w:val="18"/>
        <w:lang w:val="en-GB"/>
      </w:rPr>
      <w:t>2</w:t>
    </w:r>
    <w:r w:rsidR="003B0307">
      <w:rPr>
        <w:rFonts w:ascii="Arial Narrow" w:hAnsi="Arial Narrow"/>
        <w:sz w:val="18"/>
        <w:lang w:val="en-GB"/>
      </w:rPr>
      <w:fldChar w:fldCharType="end"/>
    </w:r>
    <w:r>
      <w:rPr>
        <w:rFonts w:ascii="Arial Narrow" w:hAnsi="Arial Narrow"/>
        <w:sz w:val="18"/>
        <w:lang w:val="en-GB"/>
      </w:rPr>
      <w:t>/</w:t>
    </w:r>
    <w:r w:rsidR="003B0307">
      <w:rPr>
        <w:rStyle w:val="Nmerodepgina"/>
        <w:sz w:val="18"/>
      </w:rPr>
      <w:fldChar w:fldCharType="begin"/>
    </w:r>
    <w:r>
      <w:rPr>
        <w:rStyle w:val="Nmerodepgina"/>
        <w:sz w:val="18"/>
      </w:rPr>
      <w:instrText xml:space="preserve"> NUMPAGE \*Arabic </w:instrText>
    </w:r>
    <w:r w:rsidR="003B0307">
      <w:rPr>
        <w:rStyle w:val="Nmerodepgina"/>
        <w:sz w:val="18"/>
      </w:rPr>
      <w:fldChar w:fldCharType="separate"/>
    </w:r>
    <w:r w:rsidR="007F0A04">
      <w:rPr>
        <w:rStyle w:val="Nmerodepgina"/>
        <w:noProof/>
        <w:sz w:val="18"/>
      </w:rPr>
      <w:t>2</w:t>
    </w:r>
    <w:r w:rsidR="003B0307">
      <w:rPr>
        <w:rStyle w:val="Nmerodepgina"/>
        <w:rFonts w:ascii="Arial Narrow" w:hAnsi="Arial Narrow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2CA10" w14:textId="77777777" w:rsidR="008053AF" w:rsidRDefault="008053AF">
      <w:r>
        <w:separator/>
      </w:r>
    </w:p>
  </w:footnote>
  <w:footnote w:type="continuationSeparator" w:id="0">
    <w:p w14:paraId="4A533959" w14:textId="77777777" w:rsidR="008053AF" w:rsidRDefault="008053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3"/>
    <w:lvl w:ilvl="0">
      <w:start w:val="1"/>
      <w:numFmt w:val="decimal"/>
      <w:lvlText w:val="%1-"/>
      <w:lvlJc w:val="left"/>
      <w:pPr>
        <w:tabs>
          <w:tab w:val="num" w:pos="284"/>
        </w:tabs>
      </w:pPr>
    </w:lvl>
  </w:abstractNum>
  <w:abstractNum w:abstractNumId="1" w15:restartNumberingAfterBreak="0">
    <w:nsid w:val="00000002"/>
    <w:multiLevelType w:val="singleLevel"/>
    <w:tmpl w:val="00000002"/>
    <w:name w:val="WW8Num24"/>
    <w:lvl w:ilvl="0">
      <w:start w:val="1"/>
      <w:numFmt w:val="lowerLetter"/>
      <w:lvlText w:val="%1)"/>
      <w:lvlJc w:val="left"/>
      <w:pPr>
        <w:tabs>
          <w:tab w:val="num" w:pos="284"/>
        </w:tabs>
      </w:pPr>
    </w:lvl>
  </w:abstractNum>
  <w:abstractNum w:abstractNumId="2" w15:restartNumberingAfterBreak="0">
    <w:nsid w:val="00000003"/>
    <w:multiLevelType w:val="singleLevel"/>
    <w:tmpl w:val="00000003"/>
    <w:name w:val="WW8Num33"/>
    <w:lvl w:ilvl="0">
      <w:start w:val="1"/>
      <w:numFmt w:val="decimal"/>
      <w:lvlText w:val="%1-"/>
      <w:lvlJc w:val="left"/>
      <w:pPr>
        <w:tabs>
          <w:tab w:val="num" w:pos="284"/>
        </w:tabs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num w:numId="1" w16cid:durableId="546575874">
    <w:abstractNumId w:val="0"/>
  </w:num>
  <w:num w:numId="2" w16cid:durableId="1788499018">
    <w:abstractNumId w:val="1"/>
  </w:num>
  <w:num w:numId="3" w16cid:durableId="1260486420">
    <w:abstractNumId w:val="2"/>
  </w:num>
  <w:num w:numId="4" w16cid:durableId="552424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0A04"/>
    <w:rsid w:val="000025CD"/>
    <w:rsid w:val="00051115"/>
    <w:rsid w:val="00082F1C"/>
    <w:rsid w:val="00186445"/>
    <w:rsid w:val="00232CC8"/>
    <w:rsid w:val="003B0307"/>
    <w:rsid w:val="003F131E"/>
    <w:rsid w:val="00442D80"/>
    <w:rsid w:val="00581291"/>
    <w:rsid w:val="00581A80"/>
    <w:rsid w:val="005C4D66"/>
    <w:rsid w:val="00741A1D"/>
    <w:rsid w:val="00791F93"/>
    <w:rsid w:val="007F0A04"/>
    <w:rsid w:val="008053AF"/>
    <w:rsid w:val="008B3FC3"/>
    <w:rsid w:val="00940ADD"/>
    <w:rsid w:val="00A50EA0"/>
    <w:rsid w:val="00B85F4E"/>
    <w:rsid w:val="00C94448"/>
    <w:rsid w:val="1B55CFE1"/>
    <w:rsid w:val="277FD9A0"/>
    <w:rsid w:val="279EAC5D"/>
    <w:rsid w:val="28FE8714"/>
    <w:rsid w:val="2BD06B7E"/>
    <w:rsid w:val="2EAF32F4"/>
    <w:rsid w:val="35844D38"/>
    <w:rsid w:val="3AEB8571"/>
    <w:rsid w:val="48F1667B"/>
    <w:rsid w:val="4D34281E"/>
    <w:rsid w:val="4E086878"/>
    <w:rsid w:val="5994C67C"/>
    <w:rsid w:val="60A9E174"/>
    <w:rsid w:val="6AAB3499"/>
    <w:rsid w:val="6D865FB6"/>
    <w:rsid w:val="7356C6F0"/>
    <w:rsid w:val="73760DCC"/>
    <w:rsid w:val="76FE690E"/>
    <w:rsid w:val="797B7742"/>
    <w:rsid w:val="79F5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08937"/>
  <w15:docId w15:val="{C68ACD77-A922-4BCF-93F8-597BD6438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A80"/>
    <w:pPr>
      <w:suppressAutoHyphens/>
    </w:pPr>
    <w:rPr>
      <w:rFonts w:ascii="New York" w:hAnsi="New York" w:cs="New York"/>
      <w:sz w:val="24"/>
      <w:lang w:val="pt-PT" w:eastAsia="ar-SA"/>
    </w:rPr>
  </w:style>
  <w:style w:type="paragraph" w:styleId="Ttulo1">
    <w:name w:val="heading 1"/>
    <w:basedOn w:val="Normal"/>
    <w:next w:val="Normal"/>
    <w:qFormat/>
    <w:rsid w:val="00581A80"/>
    <w:pPr>
      <w:keepNext/>
      <w:numPr>
        <w:numId w:val="4"/>
      </w:numPr>
      <w:ind w:left="2552"/>
      <w:jc w:val="center"/>
      <w:outlineLvl w:val="0"/>
    </w:pPr>
    <w:rPr>
      <w:rFonts w:ascii="N Helvetica Narrow" w:hAnsi="N Helvetica Narrow"/>
      <w:b/>
    </w:rPr>
  </w:style>
  <w:style w:type="paragraph" w:styleId="Ttulo2">
    <w:name w:val="heading 2"/>
    <w:basedOn w:val="Normal"/>
    <w:next w:val="Normal"/>
    <w:qFormat/>
    <w:rsid w:val="00581A80"/>
    <w:pPr>
      <w:keepNext/>
      <w:numPr>
        <w:ilvl w:val="1"/>
        <w:numId w:val="4"/>
      </w:numPr>
      <w:ind w:left="3402" w:right="39"/>
      <w:jc w:val="both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rsid w:val="00581A80"/>
    <w:pPr>
      <w:keepNext/>
      <w:numPr>
        <w:ilvl w:val="2"/>
        <w:numId w:val="4"/>
      </w:numPr>
      <w:spacing w:before="240" w:after="240"/>
      <w:ind w:left="284"/>
      <w:outlineLvl w:val="2"/>
    </w:pPr>
    <w:rPr>
      <w:rFonts w:ascii="Arial Narrow" w:hAnsi="Arial Narrow"/>
      <w:b/>
      <w:bCs/>
      <w:color w:val="00000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4z0">
    <w:name w:val="WW8Num34z0"/>
    <w:rsid w:val="00581A80"/>
    <w:rPr>
      <w:rFonts w:ascii="Arial Narrow" w:eastAsia="Times New Roman" w:hAnsi="Arial Narrow" w:cs="Times New Roman"/>
    </w:rPr>
  </w:style>
  <w:style w:type="character" w:customStyle="1" w:styleId="WW8Num34z1">
    <w:name w:val="WW8Num34z1"/>
    <w:rsid w:val="00581A80"/>
    <w:rPr>
      <w:rFonts w:ascii="Courier New" w:hAnsi="Courier New" w:cs="Courier New"/>
    </w:rPr>
  </w:style>
  <w:style w:type="character" w:customStyle="1" w:styleId="WW8Num34z2">
    <w:name w:val="WW8Num34z2"/>
    <w:rsid w:val="00581A80"/>
    <w:rPr>
      <w:rFonts w:ascii="Wingdings" w:hAnsi="Wingdings"/>
    </w:rPr>
  </w:style>
  <w:style w:type="character" w:customStyle="1" w:styleId="WW8Num34z3">
    <w:name w:val="WW8Num34z3"/>
    <w:rsid w:val="00581A80"/>
    <w:rPr>
      <w:rFonts w:ascii="Symbol" w:hAnsi="Symbol"/>
    </w:rPr>
  </w:style>
  <w:style w:type="character" w:customStyle="1" w:styleId="WW8Num55z1">
    <w:name w:val="WW8Num55z1"/>
    <w:rsid w:val="00581A80"/>
    <w:rPr>
      <w:rFonts w:ascii="Arial Narrow" w:hAnsi="Arial Narrow"/>
      <w:b w:val="0"/>
      <w:i w:val="0"/>
      <w:caps w:val="0"/>
      <w:smallCaps w:val="0"/>
      <w:strike w:val="0"/>
      <w:dstrike w:val="0"/>
      <w:outline w:val="0"/>
      <w:shadow w:val="0"/>
      <w:vanish w:val="0"/>
      <w:position w:val="0"/>
      <w:sz w:val="24"/>
      <w:szCs w:val="24"/>
      <w:vertAlign w:val="baseline"/>
    </w:rPr>
  </w:style>
  <w:style w:type="character" w:customStyle="1" w:styleId="WW8Num62z0">
    <w:name w:val="WW8Num62z0"/>
    <w:rsid w:val="00581A80"/>
    <w:rPr>
      <w:b w:val="0"/>
      <w:i w:val="0"/>
    </w:rPr>
  </w:style>
  <w:style w:type="character" w:customStyle="1" w:styleId="WW8Num67z1">
    <w:name w:val="WW8Num67z1"/>
    <w:rsid w:val="00581A80"/>
    <w:rPr>
      <w:rFonts w:ascii="Arial Narrow" w:hAnsi="Arial Narrow"/>
      <w:b w:val="0"/>
      <w:i w:val="0"/>
      <w:caps w:val="0"/>
      <w:smallCaps w:val="0"/>
      <w:strike w:val="0"/>
      <w:dstrike w:val="0"/>
      <w:outline w:val="0"/>
      <w:shadow w:val="0"/>
      <w:vanish w:val="0"/>
      <w:position w:val="0"/>
      <w:sz w:val="24"/>
      <w:vertAlign w:val="baseline"/>
    </w:rPr>
  </w:style>
  <w:style w:type="character" w:customStyle="1" w:styleId="Tipodeletrapredefinidodopargrafo1">
    <w:name w:val="Tipo de letra predefinido do parágrafo1"/>
    <w:rsid w:val="00581A80"/>
  </w:style>
  <w:style w:type="character" w:customStyle="1" w:styleId="FootnoteCharacters">
    <w:name w:val="Footnote Characters"/>
    <w:basedOn w:val="Tipodeletrapredefinidodopargrafo1"/>
    <w:rsid w:val="00581A80"/>
    <w:rPr>
      <w:vertAlign w:val="superscript"/>
    </w:rPr>
  </w:style>
  <w:style w:type="character" w:styleId="Nmerodepgina">
    <w:name w:val="page number"/>
    <w:basedOn w:val="Tipodeletrapredefinidodopargrafo1"/>
    <w:semiHidden/>
    <w:rsid w:val="00581A80"/>
  </w:style>
  <w:style w:type="paragraph" w:customStyle="1" w:styleId="Heading">
    <w:name w:val="Heading"/>
    <w:basedOn w:val="Normal"/>
    <w:next w:val="Corpodetexto"/>
    <w:rsid w:val="00581A80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semiHidden/>
    <w:rsid w:val="00581A80"/>
    <w:pPr>
      <w:tabs>
        <w:tab w:val="left" w:pos="-1560"/>
        <w:tab w:val="left" w:pos="5800"/>
      </w:tabs>
      <w:spacing w:before="120" w:line="360" w:lineRule="auto"/>
      <w:ind w:right="6"/>
    </w:pPr>
    <w:rPr>
      <w:rFonts w:ascii="Arial" w:hAnsi="Arial"/>
      <w:sz w:val="22"/>
    </w:rPr>
  </w:style>
  <w:style w:type="paragraph" w:styleId="Lista">
    <w:name w:val="List"/>
    <w:basedOn w:val="Corpodetexto"/>
    <w:semiHidden/>
    <w:rsid w:val="00581A80"/>
    <w:rPr>
      <w:rFonts w:cs="Tahoma"/>
    </w:rPr>
  </w:style>
  <w:style w:type="paragraph" w:styleId="Legenda">
    <w:name w:val="caption"/>
    <w:basedOn w:val="Normal"/>
    <w:qFormat/>
    <w:rsid w:val="00581A80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rsid w:val="00581A80"/>
    <w:pPr>
      <w:suppressLineNumbers/>
    </w:pPr>
    <w:rPr>
      <w:rFonts w:cs="Tahoma"/>
    </w:rPr>
  </w:style>
  <w:style w:type="paragraph" w:styleId="Avanodecorpodetexto">
    <w:name w:val="Body Text Indent"/>
    <w:basedOn w:val="Normal"/>
    <w:semiHidden/>
    <w:rsid w:val="00581A80"/>
    <w:pPr>
      <w:spacing w:before="240" w:line="360" w:lineRule="auto"/>
      <w:ind w:right="-624"/>
      <w:jc w:val="both"/>
    </w:pPr>
    <w:rPr>
      <w:rFonts w:ascii="Arial" w:hAnsi="Arial"/>
    </w:rPr>
  </w:style>
  <w:style w:type="paragraph" w:styleId="Subttulo">
    <w:name w:val="Subtitle"/>
    <w:basedOn w:val="Normal"/>
    <w:next w:val="Corpodetexto"/>
    <w:qFormat/>
    <w:rsid w:val="00581A80"/>
    <w:pPr>
      <w:ind w:right="-582"/>
      <w:jc w:val="center"/>
    </w:pPr>
    <w:rPr>
      <w:rFonts w:ascii="Arial" w:hAnsi="Arial"/>
      <w:b/>
      <w:i/>
    </w:rPr>
  </w:style>
  <w:style w:type="paragraph" w:customStyle="1" w:styleId="Avanodecorpodetexto21">
    <w:name w:val="Avanço de corpo de texto 21"/>
    <w:basedOn w:val="Normal"/>
    <w:rsid w:val="00581A80"/>
    <w:pPr>
      <w:spacing w:before="240" w:line="360" w:lineRule="atLeast"/>
      <w:ind w:firstLine="20"/>
      <w:jc w:val="both"/>
    </w:pPr>
    <w:rPr>
      <w:rFonts w:ascii="Arial" w:hAnsi="Arial"/>
      <w:sz w:val="22"/>
    </w:rPr>
  </w:style>
  <w:style w:type="paragraph" w:customStyle="1" w:styleId="Textodebloco1">
    <w:name w:val="Texto de bloco1"/>
    <w:basedOn w:val="Normal"/>
    <w:rsid w:val="00581A80"/>
    <w:pPr>
      <w:tabs>
        <w:tab w:val="left" w:pos="5260"/>
      </w:tabs>
      <w:spacing w:before="240" w:line="360" w:lineRule="atLeast"/>
      <w:ind w:left="426" w:right="-135" w:hanging="426"/>
      <w:jc w:val="both"/>
    </w:pPr>
    <w:rPr>
      <w:rFonts w:ascii="Arial" w:hAnsi="Arial"/>
      <w:sz w:val="22"/>
    </w:rPr>
  </w:style>
  <w:style w:type="paragraph" w:styleId="Textodenotaderodap">
    <w:name w:val="footnote text"/>
    <w:basedOn w:val="Normal"/>
    <w:semiHidden/>
    <w:rsid w:val="00581A80"/>
    <w:rPr>
      <w:sz w:val="20"/>
    </w:rPr>
  </w:style>
  <w:style w:type="paragraph" w:styleId="Cabealho">
    <w:name w:val="header"/>
    <w:basedOn w:val="Normal"/>
    <w:semiHidden/>
    <w:rsid w:val="00581A8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semiHidden/>
    <w:rsid w:val="00581A80"/>
    <w:pPr>
      <w:tabs>
        <w:tab w:val="center" w:pos="4252"/>
        <w:tab w:val="right" w:pos="8504"/>
      </w:tabs>
    </w:pPr>
  </w:style>
  <w:style w:type="paragraph" w:customStyle="1" w:styleId="Avanodecorpodetexto31">
    <w:name w:val="Avanço de corpo de texto 31"/>
    <w:basedOn w:val="Normal"/>
    <w:rsid w:val="00581A80"/>
    <w:pPr>
      <w:ind w:left="4111"/>
    </w:pPr>
    <w:rPr>
      <w:rFonts w:ascii="Arial Narrow" w:hAnsi="Arial Narrow"/>
      <w:b/>
      <w:smallCaps/>
      <w:sz w:val="22"/>
    </w:rPr>
  </w:style>
  <w:style w:type="paragraph" w:styleId="Ttulo">
    <w:name w:val="Title"/>
    <w:basedOn w:val="Normal"/>
    <w:next w:val="Subttulo"/>
    <w:qFormat/>
    <w:rsid w:val="00581A80"/>
    <w:pPr>
      <w:ind w:left="2820" w:right="39"/>
      <w:jc w:val="center"/>
    </w:pPr>
    <w:rPr>
      <w:rFonts w:ascii="Arial Narrow" w:hAnsi="Arial Narrow"/>
      <w:b/>
      <w:smallCaps/>
      <w:sz w:val="32"/>
    </w:rPr>
  </w:style>
  <w:style w:type="paragraph" w:customStyle="1" w:styleId="Corpodetexto21">
    <w:name w:val="Corpo de texto 21"/>
    <w:basedOn w:val="Normal"/>
    <w:rsid w:val="00581A80"/>
    <w:pPr>
      <w:tabs>
        <w:tab w:val="left" w:pos="-1276"/>
      </w:tabs>
      <w:spacing w:before="240" w:line="360" w:lineRule="atLeast"/>
      <w:ind w:right="-135"/>
      <w:jc w:val="both"/>
    </w:pPr>
    <w:rPr>
      <w:rFonts w:ascii="Arial Narrow" w:hAnsi="Arial Narrow"/>
    </w:rPr>
  </w:style>
  <w:style w:type="paragraph" w:customStyle="1" w:styleId="Corpodetexto31">
    <w:name w:val="Corpo de texto 31"/>
    <w:basedOn w:val="Normal"/>
    <w:rsid w:val="00581A80"/>
    <w:pPr>
      <w:tabs>
        <w:tab w:val="left" w:pos="5260"/>
      </w:tabs>
      <w:spacing w:before="120" w:line="360" w:lineRule="auto"/>
      <w:ind w:right="-28"/>
      <w:jc w:val="both"/>
    </w:pPr>
    <w:rPr>
      <w:rFonts w:ascii="Arial Narrow" w:hAnsi="Arial Narrow"/>
    </w:rPr>
  </w:style>
  <w:style w:type="paragraph" w:customStyle="1" w:styleId="Textodebalo1">
    <w:name w:val="Texto de balão1"/>
    <w:basedOn w:val="Normal"/>
    <w:rsid w:val="00581A80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rsid w:val="00581A80"/>
    <w:pPr>
      <w:suppressLineNumbers/>
    </w:pPr>
  </w:style>
  <w:style w:type="paragraph" w:customStyle="1" w:styleId="TableHeading">
    <w:name w:val="Table Heading"/>
    <w:basedOn w:val="TableContents"/>
    <w:rsid w:val="00581A80"/>
    <w:pPr>
      <w:jc w:val="center"/>
    </w:pPr>
    <w:rPr>
      <w:b/>
      <w:bCs/>
      <w:i/>
      <w:iCs/>
    </w:rPr>
  </w:style>
  <w:style w:type="character" w:styleId="Hiperligao">
    <w:name w:val="Hyperlink"/>
    <w:basedOn w:val="Tipodeletrapredefinidodopargrafo"/>
    <w:uiPriority w:val="99"/>
    <w:unhideWhenUsed/>
    <w:rsid w:val="00232CC8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32C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ml@ispgaya.p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spg2021102973@ispgaya.p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nneves@ispgaya.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489</Words>
  <Characters>2644</Characters>
  <Application>Microsoft Office Word</Application>
  <DocSecurity>0</DocSecurity>
  <Lines>22</Lines>
  <Paragraphs>6</Paragraphs>
  <ScaleCrop>false</ScaleCrop>
  <Company>.</Company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Despacho</dc:title>
  <dc:subject>Avaliação do Sistema de Gestão Administrativa e Financeira</dc:subject>
  <dc:creator>IPP</dc:creator>
  <cp:keywords/>
  <dc:description/>
  <cp:lastModifiedBy>ispg2021102973</cp:lastModifiedBy>
  <cp:revision>9</cp:revision>
  <cp:lastPrinted>2006-11-04T02:55:00Z</cp:lastPrinted>
  <dcterms:created xsi:type="dcterms:W3CDTF">2011-01-10T12:14:00Z</dcterms:created>
  <dcterms:modified xsi:type="dcterms:W3CDTF">2026-03-13T18:12:00Z</dcterms:modified>
</cp:coreProperties>
</file>